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E2769" w14:textId="6E7E1E37" w:rsidR="004E03DE" w:rsidRPr="003D1780" w:rsidRDefault="004E03DE">
      <w:pPr>
        <w:spacing w:line="200" w:lineRule="exact"/>
        <w:rPr>
          <w:rFonts w:ascii="TH SarabunPSK" w:hAnsi="TH SarabunPSK" w:cs="TH SarabunPSK"/>
        </w:rPr>
      </w:pPr>
    </w:p>
    <w:p w14:paraId="08CE276A" w14:textId="0167947E" w:rsidR="004E03DE" w:rsidRPr="003D1780" w:rsidRDefault="004E03DE">
      <w:pPr>
        <w:spacing w:line="200" w:lineRule="exact"/>
        <w:rPr>
          <w:rFonts w:ascii="TH SarabunPSK" w:hAnsi="TH SarabunPSK" w:cs="TH SarabunPSK"/>
        </w:rPr>
      </w:pPr>
    </w:p>
    <w:p w14:paraId="11D1331B" w14:textId="42F04D51" w:rsidR="00AD7A97" w:rsidRPr="00185A2A" w:rsidRDefault="00AD7A97" w:rsidP="00185A2A">
      <w:pPr>
        <w:spacing w:before="2" w:line="220" w:lineRule="exact"/>
        <w:rPr>
          <w:rFonts w:ascii="TH SarabunPSK" w:hAnsi="TH SarabunPSK" w:cs="TH SarabunPSK"/>
          <w:sz w:val="36"/>
          <w:szCs w:val="36"/>
          <w:lang w:bidi="th-TH"/>
        </w:rPr>
      </w:pPr>
    </w:p>
    <w:p w14:paraId="08CE276E" w14:textId="73285709" w:rsidR="004E03DE" w:rsidRPr="00185A2A" w:rsidRDefault="00185A2A" w:rsidP="00185A2A">
      <w:pPr>
        <w:tabs>
          <w:tab w:val="left" w:pos="1932"/>
        </w:tabs>
        <w:spacing w:before="100" w:beforeAutospacing="1" w:after="100" w:afterAutospacing="1"/>
        <w:rPr>
          <w:rFonts w:ascii="TH SarabunPSK" w:eastAsia="Leelawadee UI" w:hAnsi="TH SarabunPSK" w:cs="TH SarabunPSK"/>
          <w:sz w:val="36"/>
          <w:szCs w:val="36"/>
        </w:rPr>
      </w:pPr>
      <w:r w:rsidRPr="00185A2A">
        <w:rPr>
          <w:rFonts w:ascii="TH SarabunPSK" w:hAnsi="TH SarabunPSK" w:cs="TH SarabunPSK"/>
          <w:sz w:val="36"/>
          <w:szCs w:val="36"/>
          <w:cs/>
          <w:lang w:bidi="th-TH"/>
        </w:rPr>
        <w:tab/>
      </w:r>
      <w:r w:rsidRPr="00185A2A">
        <w:rPr>
          <w:rFonts w:ascii="TH SarabunPSK" w:hAnsi="TH SarabunPSK" w:cs="TH SarabunPSK" w:hint="cs"/>
          <w:b/>
          <w:bCs/>
          <w:sz w:val="36"/>
          <w:szCs w:val="36"/>
          <w:cs/>
          <w:lang w:bidi="th-TH"/>
        </w:rPr>
        <w:t>ประวัติส่วนบุคคล</w:t>
      </w:r>
      <w:r w:rsidR="00000000" w:rsidRPr="00185A2A">
        <w:rPr>
          <w:rFonts w:ascii="TH SarabunPSK" w:eastAsia="Leelawadee UI" w:hAnsi="TH SarabunPSK" w:cs="TH SarabunPSK"/>
          <w:sz w:val="36"/>
          <w:szCs w:val="36"/>
        </w:rPr>
        <w:t xml:space="preserve">                     </w:t>
      </w:r>
      <w:r w:rsidR="00BC05B8" w:rsidRPr="00185A2A">
        <w:rPr>
          <w:rFonts w:ascii="TH SarabunPSK" w:eastAsia="Leelawadee UI" w:hAnsi="TH SarabunPSK" w:cs="TH SarabunPSK" w:hint="cs"/>
          <w:sz w:val="36"/>
          <w:szCs w:val="36"/>
          <w:cs/>
          <w:lang w:bidi="th-TH"/>
        </w:rPr>
        <w:t xml:space="preserve"> </w:t>
      </w:r>
      <w:r w:rsidR="00000000" w:rsidRPr="00185A2A">
        <w:rPr>
          <w:rFonts w:ascii="TH SarabunPSK" w:eastAsia="Leelawadee UI" w:hAnsi="TH SarabunPSK" w:cs="TH SarabunPSK"/>
          <w:sz w:val="36"/>
          <w:szCs w:val="36"/>
        </w:rPr>
        <w:t xml:space="preserve">                 </w:t>
      </w:r>
    </w:p>
    <w:tbl>
      <w:tblPr>
        <w:tblStyle w:val="TableGrid"/>
        <w:tblW w:w="9053" w:type="dxa"/>
        <w:tblInd w:w="192" w:type="dxa"/>
        <w:tblLook w:val="04A0" w:firstRow="1" w:lastRow="0" w:firstColumn="1" w:lastColumn="0" w:noHBand="0" w:noVBand="1"/>
      </w:tblPr>
      <w:tblGrid>
        <w:gridCol w:w="2552"/>
        <w:gridCol w:w="266"/>
        <w:gridCol w:w="553"/>
        <w:gridCol w:w="4863"/>
        <w:gridCol w:w="266"/>
        <w:gridCol w:w="553"/>
      </w:tblGrid>
      <w:tr w:rsidR="004B05F7" w14:paraId="41EAD3B7" w14:textId="77777777" w:rsidTr="00650235">
        <w:trPr>
          <w:gridAfter w:val="1"/>
          <w:wAfter w:w="553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9340834" w14:textId="12421346" w:rsidR="004B05F7" w:rsidRPr="00534E6E" w:rsidRDefault="004B05F7">
            <w:pPr>
              <w:spacing w:line="340" w:lineRule="exact"/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534E6E"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</w:t>
            </w:r>
            <w:r w:rsidRPr="00534E6E">
              <w:rPr>
                <w:rFonts w:ascii="TH SarabunPSK" w:eastAsia="Leelawadee UI" w:hAnsi="TH SarabunPSK" w:cs="TH SarabunPSK"/>
                <w:b/>
                <w:bCs/>
                <w:sz w:val="30"/>
                <w:szCs w:val="30"/>
              </w:rPr>
              <w:t xml:space="preserve">  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</w:tcPr>
          <w:p w14:paraId="3C2B8D68" w14:textId="7C5696E7" w:rsidR="004B05F7" w:rsidRPr="003D1780" w:rsidRDefault="004B05F7">
            <w:pPr>
              <w:spacing w:line="340" w:lineRule="exact"/>
              <w:rPr>
                <w:rFonts w:ascii="TH SarabunPSK" w:eastAsia="Leelawadee UI" w:hAnsi="TH SarabunPSK" w:cs="TH SarabunPSK"/>
                <w:sz w:val="30"/>
                <w:szCs w:val="30"/>
              </w:rPr>
            </w:pPr>
            <w:r w:rsidRPr="003D1780">
              <w:rPr>
                <w:rFonts w:ascii="TH SarabunPSK" w:eastAsia="Leelawadee UI" w:hAnsi="TH SarabunPSK" w:cs="TH SarabunPSK"/>
                <w:sz w:val="30"/>
                <w:szCs w:val="30"/>
              </w:rPr>
              <w:t>: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DC9270" w14:textId="26116343" w:rsidR="004B05F7" w:rsidRDefault="004B05F7" w:rsidP="00185A2A">
            <w:pPr>
              <w:spacing w:line="340" w:lineRule="exact"/>
              <w:ind w:left="28"/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นายสิทธิเมธา ศรีบุตรดา</w:t>
            </w:r>
          </w:p>
        </w:tc>
      </w:tr>
      <w:tr w:rsidR="004B05F7" w14:paraId="11AECCFA" w14:textId="77777777" w:rsidTr="00650235">
        <w:trPr>
          <w:gridAfter w:val="1"/>
          <w:wAfter w:w="553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CBD7DD7" w14:textId="7C0A6E69" w:rsidR="004B05F7" w:rsidRPr="00534E6E" w:rsidRDefault="004B05F7">
            <w:pPr>
              <w:spacing w:line="340" w:lineRule="exact"/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534E6E"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วัน/เดือน/ปีเกิด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</w:tcPr>
          <w:p w14:paraId="6C9181D6" w14:textId="599728B6" w:rsidR="004B05F7" w:rsidRPr="003D1780" w:rsidRDefault="004B05F7">
            <w:pPr>
              <w:spacing w:line="340" w:lineRule="exact"/>
              <w:rPr>
                <w:rFonts w:ascii="TH SarabunPSK" w:eastAsia="Leelawadee UI" w:hAnsi="TH SarabunPSK" w:cs="TH SarabunPSK"/>
                <w:sz w:val="30"/>
                <w:szCs w:val="30"/>
              </w:rPr>
            </w:pPr>
            <w:r w:rsidRPr="003D1780">
              <w:rPr>
                <w:rFonts w:ascii="TH SarabunPSK" w:eastAsia="Leelawadee UI" w:hAnsi="TH SarabunPSK" w:cs="TH SarabunPSK"/>
                <w:sz w:val="30"/>
                <w:szCs w:val="30"/>
              </w:rPr>
              <w:t xml:space="preserve">:  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52EDBB1" w14:textId="17D2E2B6" w:rsidR="004B05F7" w:rsidRDefault="00185A2A" w:rsidP="00185A2A">
            <w:pPr>
              <w:spacing w:line="340" w:lineRule="exact"/>
              <w:ind w:left="28"/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</w:pPr>
            <w:r>
              <w:rPr>
                <w:rFonts w:ascii="TH SarabunPSK" w:hAnsi="TH SarabunPSK" w:cs="TH SarabunPSK"/>
                <w:noProof/>
                <w:sz w:val="22"/>
                <w:szCs w:val="22"/>
                <w:lang w:bidi="th-TH"/>
              </w:rPr>
              <w:drawing>
                <wp:anchor distT="0" distB="0" distL="114300" distR="114300" simplePos="0" relativeHeight="251658240" behindDoc="0" locked="0" layoutInCell="1" allowOverlap="1" wp14:anchorId="3CD80694" wp14:editId="62DE1BD1">
                  <wp:simplePos x="0" y="0"/>
                  <wp:positionH relativeFrom="margin">
                    <wp:posOffset>1722780</wp:posOffset>
                  </wp:positionH>
                  <wp:positionV relativeFrom="paragraph">
                    <wp:posOffset>-978865</wp:posOffset>
                  </wp:positionV>
                  <wp:extent cx="1666826" cy="2166874"/>
                  <wp:effectExtent l="19050" t="19050" r="10160" b="24130"/>
                  <wp:wrapNone/>
                  <wp:docPr id="562126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126310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26" cy="2166874"/>
                          </a:xfrm>
                          <a:prstGeom prst="rect">
                            <a:avLst/>
                          </a:prstGeom>
                          <a:ln w="12700" cmpd="thickThin"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B05F7"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6 กุมภาพันธ์ 2529</w:t>
            </w:r>
            <w:r w:rsidR="004B05F7" w:rsidRPr="003D1780">
              <w:rPr>
                <w:rFonts w:ascii="TH SarabunPSK" w:eastAsia="Leelawadee UI" w:hAnsi="TH SarabunPSK" w:cs="TH SarabunPSK"/>
                <w:sz w:val="30"/>
                <w:szCs w:val="30"/>
              </w:rPr>
              <w:t xml:space="preserve">                    </w:t>
            </w:r>
          </w:p>
        </w:tc>
      </w:tr>
      <w:tr w:rsidR="004B05F7" w14:paraId="3AC94071" w14:textId="77777777" w:rsidTr="00650235">
        <w:trPr>
          <w:gridAfter w:val="1"/>
          <w:wAfter w:w="553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4596E05" w14:textId="1B47073B" w:rsidR="004B05F7" w:rsidRPr="00534E6E" w:rsidRDefault="004B05F7">
            <w:pPr>
              <w:spacing w:line="340" w:lineRule="exact"/>
              <w:rPr>
                <w:rFonts w:ascii="TH SarabunPSK" w:eastAsia="Leelawadee UI" w:hAnsi="TH SarabunPSK" w:cs="TH SarabunPSK" w:hint="cs"/>
                <w:b/>
                <w:bCs/>
                <w:position w:val="1"/>
                <w:sz w:val="30"/>
                <w:szCs w:val="30"/>
                <w:cs/>
                <w:lang w:bidi="th-TH"/>
              </w:rPr>
            </w:pPr>
            <w:r w:rsidRPr="00534E6E"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สัญชาติ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</w:tcPr>
          <w:p w14:paraId="15DE77E8" w14:textId="040433A9" w:rsidR="004B05F7" w:rsidRDefault="004B05F7">
            <w:pPr>
              <w:spacing w:line="340" w:lineRule="exac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 w:rsidRPr="003D1780">
              <w:rPr>
                <w:rFonts w:ascii="TH SarabunPSK" w:eastAsia="Leelawadee UI" w:hAnsi="TH SarabunPSK" w:cs="TH SarabunPSK"/>
                <w:sz w:val="30"/>
                <w:szCs w:val="30"/>
              </w:rPr>
              <w:t xml:space="preserve">:  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AABAB4" w14:textId="000C50E1" w:rsidR="004B05F7" w:rsidRDefault="004B05F7" w:rsidP="00185A2A">
            <w:pPr>
              <w:spacing w:line="340" w:lineRule="exact"/>
              <w:ind w:left="28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ไทย</w:t>
            </w:r>
          </w:p>
        </w:tc>
      </w:tr>
      <w:tr w:rsidR="004B05F7" w14:paraId="37CC10B4" w14:textId="77777777" w:rsidTr="00650235">
        <w:trPr>
          <w:gridAfter w:val="1"/>
          <w:wAfter w:w="553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92163CE" w14:textId="4D003C6D" w:rsidR="004B05F7" w:rsidRPr="00534E6E" w:rsidRDefault="004B05F7">
            <w:pPr>
              <w:spacing w:line="340" w:lineRule="exact"/>
              <w:rPr>
                <w:rFonts w:ascii="TH SarabunPSK" w:eastAsia="Leelawadee UI" w:hAnsi="TH SarabunPSK" w:cs="TH SarabunPSK" w:hint="cs"/>
                <w:b/>
                <w:bCs/>
                <w:position w:val="1"/>
                <w:sz w:val="30"/>
                <w:szCs w:val="30"/>
                <w:cs/>
                <w:lang w:bidi="th-TH"/>
              </w:rPr>
            </w:pPr>
            <w:r w:rsidRPr="00534E6E">
              <w:rPr>
                <w:rFonts w:ascii="TH SarabunPSK" w:eastAsia="Leelawadee UI" w:hAnsi="TH SarabunPSK" w:cs="TH SarabunPSK" w:hint="cs"/>
                <w:b/>
                <w:bCs/>
                <w:position w:val="1"/>
                <w:sz w:val="30"/>
                <w:szCs w:val="30"/>
                <w:cs/>
                <w:lang w:bidi="th-TH"/>
              </w:rPr>
              <w:t>การศึกษา</w:t>
            </w:r>
            <w:r w:rsidRPr="00534E6E">
              <w:rPr>
                <w:rFonts w:ascii="TH SarabunPSK" w:eastAsia="Leelawadee UI" w:hAnsi="TH SarabunPSK" w:cs="TH SarabunPSK"/>
                <w:b/>
                <w:bCs/>
                <w:position w:val="1"/>
                <w:sz w:val="30"/>
                <w:szCs w:val="30"/>
              </w:rPr>
              <w:t xml:space="preserve">   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</w:tcPr>
          <w:p w14:paraId="70FEB119" w14:textId="219715C4" w:rsidR="004B05F7" w:rsidRDefault="004B05F7">
            <w:pPr>
              <w:spacing w:line="340" w:lineRule="exac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: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9786C0" w14:textId="77777777" w:rsidR="004B05F7" w:rsidRDefault="004B05F7" w:rsidP="00185A2A">
            <w:pPr>
              <w:spacing w:line="340" w:lineRule="exact"/>
              <w:ind w:left="28"/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</w:pP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วิทยาศาสตร์บัณฑิต</w:t>
            </w:r>
            <w:r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 xml:space="preserve"> (</w:t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วท</w:t>
            </w:r>
            <w:r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>.</w:t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บ</w:t>
            </w:r>
            <w:r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 xml:space="preserve">.) </w:t>
            </w:r>
          </w:p>
          <w:p w14:paraId="43FF1FD5" w14:textId="1764E143" w:rsidR="004B05F7" w:rsidRDefault="004B05F7" w:rsidP="00185A2A">
            <w:pPr>
              <w:spacing w:line="340" w:lineRule="exact"/>
              <w:ind w:left="28"/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</w:pP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สาขาอนามัยสิ่งแวดล้อม</w:t>
            </w:r>
            <w:r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 xml:space="preserve">  </w:t>
            </w:r>
          </w:p>
          <w:p w14:paraId="75DCEF0F" w14:textId="601941D3" w:rsidR="004B05F7" w:rsidRDefault="004B05F7" w:rsidP="00185A2A">
            <w:pPr>
              <w:spacing w:line="340" w:lineRule="exact"/>
              <w:ind w:left="28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มหาวิทยาลัยบูรพา</w:t>
            </w:r>
            <w:r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 xml:space="preserve">  </w:t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พ.ศ.</w:t>
            </w:r>
            <w:r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 xml:space="preserve"> </w:t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2552</w:t>
            </w:r>
          </w:p>
        </w:tc>
      </w:tr>
      <w:tr w:rsidR="004D0176" w14:paraId="261257E8" w14:textId="77777777" w:rsidTr="00650235"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1AE28B5" w14:textId="32365D83" w:rsidR="004D0176" w:rsidRPr="00534E6E" w:rsidRDefault="004D0176" w:rsidP="004D0176">
            <w:pPr>
              <w:spacing w:line="340" w:lineRule="exact"/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534E6E"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ประสบการณ์ทำงาน</w:t>
            </w:r>
          </w:p>
        </w:tc>
        <w:tc>
          <w:tcPr>
            <w:tcW w:w="8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5C83EA" w14:textId="77777777" w:rsidR="004D0176" w:rsidRDefault="004D0176" w:rsidP="004D0176">
            <w:pPr>
              <w:spacing w:line="340" w:lineRule="exac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3D91E3" w14:textId="77777777" w:rsidR="004D0176" w:rsidRDefault="004D0176" w:rsidP="004D0176">
            <w:pPr>
              <w:tabs>
                <w:tab w:val="left" w:pos="241"/>
              </w:tabs>
              <w:spacing w:line="340" w:lineRule="exact"/>
              <w:ind w:left="269" w:hanging="269"/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</w:pPr>
          </w:p>
        </w:tc>
      </w:tr>
      <w:tr w:rsidR="00534E6E" w:rsidRPr="008A1C21" w14:paraId="061972BD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56AEEF3" w14:textId="2E49D5E8" w:rsidR="00534E6E" w:rsidRDefault="00534E6E" w:rsidP="00534E6E">
            <w:pPr>
              <w:spacing w:line="340" w:lineRule="exact"/>
              <w:jc w:val="righ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พ.ศ. 2568 - ปัจจุบัน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6F7CF4" w14:textId="2EA9CAA0" w:rsidR="00534E6E" w:rsidRPr="008A1C21" w:rsidRDefault="00534E6E" w:rsidP="008A1C21">
            <w:pPr>
              <w:tabs>
                <w:tab w:val="left" w:pos="241"/>
              </w:tabs>
              <w:spacing w:line="340" w:lineRule="exact"/>
              <w:ind w:left="269" w:right="-359" w:hanging="269"/>
              <w:rPr>
                <w:rFonts w:ascii="TH SarabunPSK" w:eastAsia="Leelawadee UI" w:hAnsi="TH SarabunPSK" w:cs="TH SarabunPSK" w:hint="cs"/>
                <w:spacing w:val="-8"/>
                <w:position w:val="1"/>
                <w:sz w:val="30"/>
                <w:szCs w:val="30"/>
                <w:cs/>
                <w:lang w:bidi="th-TH"/>
              </w:rPr>
            </w:pPr>
            <w:r w:rsidRPr="008A1C21">
              <w:rPr>
                <w:rFonts w:ascii="TH SarabunPSK" w:eastAsia="Leelawadee UI" w:hAnsi="TH SarabunPSK" w:cs="TH SarabunPSK" w:hint="cs"/>
                <w:spacing w:val="-8"/>
                <w:sz w:val="30"/>
                <w:szCs w:val="30"/>
                <w:cs/>
                <w:lang w:bidi="th-TH"/>
              </w:rPr>
              <w:t>-</w:t>
            </w:r>
            <w:r w:rsidRPr="008A1C21">
              <w:rPr>
                <w:rFonts w:ascii="TH SarabunPSK" w:eastAsia="Leelawadee UI" w:hAnsi="TH SarabunPSK" w:cs="TH SarabunPSK"/>
                <w:spacing w:val="-8"/>
                <w:sz w:val="30"/>
                <w:szCs w:val="30"/>
                <w:cs/>
                <w:lang w:bidi="th-TH"/>
              </w:rPr>
              <w:tab/>
            </w:r>
            <w:r w:rsidRPr="008A1C21">
              <w:rPr>
                <w:rFonts w:ascii="TH SarabunPSK" w:eastAsia="Leelawadee UI" w:hAnsi="TH SarabunPSK" w:cs="TH SarabunPSK" w:hint="cs"/>
                <w:spacing w:val="-8"/>
                <w:sz w:val="30"/>
                <w:szCs w:val="30"/>
                <w:cs/>
                <w:lang w:bidi="th-TH"/>
              </w:rPr>
              <w:t>นักวิชาการสาธารณสุข กลุ่มงานทรัพยากรบุคคล สถาบันมะเร็งแห่งชาติ กรมการแพทย์</w:t>
            </w:r>
          </w:p>
        </w:tc>
      </w:tr>
      <w:tr w:rsidR="00534E6E" w14:paraId="5DA366EE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4D433EF3" w14:textId="322771E9" w:rsidR="00534E6E" w:rsidRDefault="00534E6E" w:rsidP="00534E6E">
            <w:pPr>
              <w:spacing w:line="340" w:lineRule="exact"/>
              <w:jc w:val="righ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D2D0DD" w14:textId="4D7D3DA0" w:rsidR="00534E6E" w:rsidRDefault="00534E6E" w:rsidP="004D0176">
            <w:pPr>
              <w:spacing w:line="340" w:lineRule="exact"/>
              <w:ind w:left="269" w:hanging="269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sz w:val="30"/>
                <w:szCs w:val="30"/>
                <w:cs/>
                <w:lang w:bidi="th-TH"/>
              </w:rPr>
              <w:tab/>
            </w: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 xml:space="preserve">คณะกรรมการสิ่งแวดล้อมและการจัดการเครื่องมือ </w:t>
            </w:r>
            <w:r>
              <w:rPr>
                <w:rFonts w:ascii="TH SarabunPSK" w:eastAsia="Leelawadee UI" w:hAnsi="TH SarabunPSK" w:cs="TH SarabunPSK"/>
                <w:sz w:val="30"/>
                <w:szCs w:val="30"/>
                <w:lang w:bidi="th-TH"/>
              </w:rPr>
              <w:t xml:space="preserve">(ENV&amp;EQ) </w:t>
            </w: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สถาบันมะเร็งแห่งชาติ</w:t>
            </w:r>
          </w:p>
        </w:tc>
      </w:tr>
      <w:tr w:rsidR="00534E6E" w:rsidRPr="000B66C7" w14:paraId="6D19CAE8" w14:textId="77777777" w:rsidTr="00650235">
        <w:trPr>
          <w:gridAfter w:val="2"/>
          <w:wAfter w:w="819" w:type="dxa"/>
          <w:trHeight w:val="967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1A83947" w14:textId="6AC64BA2" w:rsidR="00534E6E" w:rsidRDefault="00534E6E" w:rsidP="00534E6E">
            <w:pPr>
              <w:spacing w:line="340" w:lineRule="exact"/>
              <w:jc w:val="righ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 xml:space="preserve">พ.ศ. </w:t>
            </w:r>
            <w:r w:rsidRPr="003D1780">
              <w:rPr>
                <w:rFonts w:ascii="TH SarabunPSK" w:eastAsia="Leelawadee UI" w:hAnsi="TH SarabunPSK" w:cs="TH SarabunPSK"/>
                <w:sz w:val="30"/>
                <w:szCs w:val="30"/>
              </w:rPr>
              <w:t>2556</w:t>
            </w: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 xml:space="preserve"> </w:t>
            </w:r>
            <w:r w:rsidRPr="003D1780">
              <w:rPr>
                <w:rFonts w:ascii="TH SarabunPSK" w:eastAsia="Leelawadee UI" w:hAnsi="TH SarabunPSK" w:cs="TH SarabunPSK"/>
                <w:sz w:val="30"/>
                <w:szCs w:val="30"/>
              </w:rPr>
              <w:t>-</w:t>
            </w: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 xml:space="preserve"> </w:t>
            </w:r>
            <w:r>
              <w:rPr>
                <w:rFonts w:ascii="TH SarabunPSK" w:eastAsia="Leelawadee UI" w:hAnsi="TH SarabunPSK" w:cs="TH SarabunPSK"/>
                <w:sz w:val="30"/>
                <w:szCs w:val="30"/>
                <w:lang w:bidi="th-TH"/>
              </w:rPr>
              <w:t>25</w:t>
            </w: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6</w:t>
            </w:r>
            <w:r>
              <w:rPr>
                <w:rFonts w:ascii="TH SarabunPSK" w:eastAsia="Leelawadee UI" w:hAnsi="TH SarabunPSK" w:cs="TH SarabunPSK"/>
                <w:sz w:val="30"/>
                <w:szCs w:val="30"/>
                <w:lang w:bidi="th-TH"/>
              </w:rPr>
              <w:t>8</w:t>
            </w:r>
            <w:r w:rsidRPr="003D1780">
              <w:rPr>
                <w:rFonts w:ascii="TH SarabunPSK" w:eastAsia="Leelawadee UI" w:hAnsi="TH SarabunPSK" w:cs="TH SarabunPSK"/>
                <w:sz w:val="30"/>
                <w:szCs w:val="30"/>
              </w:rPr>
              <w:t xml:space="preserve">          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987DAA" w14:textId="1D95BEF8" w:rsidR="00534E6E" w:rsidRDefault="00534E6E" w:rsidP="004D0176">
            <w:pPr>
              <w:spacing w:line="340" w:lineRule="exact"/>
              <w:ind w:left="269" w:hanging="269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sz w:val="30"/>
                <w:szCs w:val="30"/>
                <w:cs/>
                <w:lang w:bidi="th-TH"/>
              </w:rPr>
              <w:tab/>
            </w:r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นักวิชาการสิ่งแวดล้อม บริษัท เอส.พี.เอส. คอน</w:t>
            </w:r>
            <w:proofErr w:type="spellStart"/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ซัล</w:t>
            </w:r>
            <w:proofErr w:type="spellEnd"/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ติ</w:t>
            </w:r>
            <w:proofErr w:type="spellStart"/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้ง</w:t>
            </w:r>
            <w:proofErr w:type="spellEnd"/>
            <w:r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  <w:t>เซอร์วิส จำกัด</w:t>
            </w:r>
          </w:p>
        </w:tc>
      </w:tr>
      <w:tr w:rsidR="00534E6E" w14:paraId="03D621EF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855ADBF" w14:textId="48BDD5DE" w:rsidR="00534E6E" w:rsidRPr="00534E6E" w:rsidRDefault="00534E6E" w:rsidP="00534E6E">
            <w:pPr>
              <w:spacing w:line="340" w:lineRule="exact"/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534E6E">
              <w:rPr>
                <w:rFonts w:ascii="TH SarabunPSK" w:eastAsia="Leelawadee UI" w:hAnsi="TH SarabunPSK" w:cs="TH SarabunPSK" w:hint="cs"/>
                <w:b/>
                <w:bCs/>
                <w:position w:val="1"/>
                <w:sz w:val="30"/>
                <w:szCs w:val="30"/>
                <w:cs/>
                <w:lang w:bidi="th-TH"/>
              </w:rPr>
              <w:t>การศึกษาต่อเนื่อง/ฝึกอบรม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4D056D" w14:textId="77777777" w:rsidR="00534E6E" w:rsidRDefault="00534E6E" w:rsidP="004D0176">
            <w:pPr>
              <w:spacing w:line="340" w:lineRule="exact"/>
              <w:ind w:left="269" w:hanging="269"/>
              <w:jc w:val="thaiDistribute"/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</w:pPr>
          </w:p>
        </w:tc>
      </w:tr>
      <w:tr w:rsidR="00534E6E" w14:paraId="6A091A66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0B09E96" w14:textId="42A79ECD" w:rsidR="00534E6E" w:rsidRDefault="00534E6E" w:rsidP="00534E6E">
            <w:pPr>
              <w:spacing w:line="340" w:lineRule="exact"/>
              <w:jc w:val="righ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2552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16AAE5" w14:textId="77777777" w:rsidR="00AC2DAE" w:rsidRDefault="00534E6E" w:rsidP="00AC2DAE">
            <w:pPr>
              <w:spacing w:line="340" w:lineRule="exact"/>
              <w:ind w:left="237" w:hanging="269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 xml:space="preserve">การฝึกอบรม </w:t>
            </w:r>
            <w:r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>“</w:t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มาตรฐานการจัดการคุณภาพสิ่งแวดล้อม</w:t>
            </w:r>
            <w:r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 xml:space="preserve">  </w:t>
            </w:r>
          </w:p>
          <w:p w14:paraId="72C0D06F" w14:textId="2EA6D6DB" w:rsidR="00534E6E" w:rsidRDefault="00AC2DAE" w:rsidP="00AC2DAE">
            <w:pPr>
              <w:spacing w:line="340" w:lineRule="exact"/>
              <w:ind w:left="237" w:hanging="269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cs/>
                <w:lang w:bidi="th-TH"/>
              </w:rPr>
              <w:tab/>
            </w:r>
            <w:r w:rsidR="00534E6E"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>ISO</w:t>
            </w:r>
            <w:r w:rsidR="00534E6E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-</w:t>
            </w:r>
            <w:r w:rsidR="00534E6E" w:rsidRPr="003D1780">
              <w:rPr>
                <w:rFonts w:ascii="TH SarabunPSK" w:eastAsia="Leelawadee UI" w:hAnsi="TH SarabunPSK" w:cs="TH SarabunPSK"/>
                <w:position w:val="1"/>
                <w:sz w:val="30"/>
                <w:szCs w:val="30"/>
              </w:rPr>
              <w:t xml:space="preserve">14001”  </w:t>
            </w:r>
            <w:r w:rsidR="00534E6E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, </w:t>
            </w:r>
            <w:r w:rsidR="00534E6E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มหาวิทยาลัยบูรพา</w:t>
            </w:r>
          </w:p>
        </w:tc>
      </w:tr>
      <w:tr w:rsidR="00534E6E" w14:paraId="65F2F320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6151C34" w14:textId="3383E5BB" w:rsidR="00534E6E" w:rsidRDefault="00534E6E" w:rsidP="00534E6E">
            <w:pPr>
              <w:spacing w:line="340" w:lineRule="exact"/>
              <w:jc w:val="righ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2565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54093B" w14:textId="58BD544E" w:rsidR="00534E6E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 xml:space="preserve">ข้อกำหนด 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ISC/IEC 17025:2017, </w:t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กรมวิทยาศาสตร์บริการ</w:t>
            </w:r>
          </w:p>
        </w:tc>
      </w:tr>
      <w:tr w:rsidR="00534E6E" w14:paraId="4C4B0E8E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C6E8100" w14:textId="77777777" w:rsidR="00534E6E" w:rsidRDefault="00534E6E" w:rsidP="00534E6E">
            <w:pPr>
              <w:spacing w:line="340" w:lineRule="exact"/>
              <w:jc w:val="righ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C59184" w14:textId="77777777" w:rsidR="00534E6E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cs/>
                <w:lang w:bidi="th-TH"/>
              </w:rPr>
              <w:tab/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หลักสูตรการควบคุมคุณภาพผลการวิเคราะห์ทดสอบ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, </w:t>
            </w:r>
          </w:p>
          <w:p w14:paraId="0D3F3118" w14:textId="7D6C7633" w:rsidR="00534E6E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cs/>
                <w:lang w:bidi="th-TH"/>
              </w:rPr>
              <w:tab/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กรมวิทยาศาสตร์บริการ</w:t>
            </w:r>
          </w:p>
        </w:tc>
      </w:tr>
      <w:tr w:rsidR="00534E6E" w14:paraId="29E36FFB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C24C4A0" w14:textId="661106CE" w:rsidR="00534E6E" w:rsidRDefault="00534E6E" w:rsidP="00534E6E">
            <w:pPr>
              <w:spacing w:line="340" w:lineRule="exact"/>
              <w:jc w:val="righ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2567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0EC648" w14:textId="22E98EAB" w:rsidR="00E604AC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</w: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จรรยาบรรณแห่งวิชาชีพวิทยาศาสตร์และเทคโนโลยี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,</w:t>
            </w:r>
          </w:p>
          <w:p w14:paraId="0998117C" w14:textId="0AD97719" w:rsidR="00534E6E" w:rsidRDefault="00E604AC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cs/>
                <w:lang w:bidi="th-TH"/>
              </w:rPr>
              <w:tab/>
            </w:r>
            <w:r w:rsidR="00534E6E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สภาวิชาชีพวิทยาศาสตร์และเทคโนโลยี</w:t>
            </w:r>
          </w:p>
        </w:tc>
      </w:tr>
      <w:tr w:rsidR="00534E6E" w14:paraId="0C2F4F49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46D05AE5" w14:textId="363EFECE" w:rsidR="00534E6E" w:rsidRDefault="00534E6E" w:rsidP="00534E6E">
            <w:pPr>
              <w:spacing w:line="340" w:lineRule="exact"/>
              <w:jc w:val="righ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 xml:space="preserve"> 2568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F3F257" w14:textId="61841369" w:rsidR="00E604AC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</w:pP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ผู้เชี่ยวชาญด้านมูลฝอยและสิ่งปฏิกูล เลขที่ 6820110017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,</w:t>
            </w:r>
            <w:r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 xml:space="preserve"> </w:t>
            </w:r>
          </w:p>
          <w:p w14:paraId="0DB24C8C" w14:textId="2FA4D4CA" w:rsidR="00534E6E" w:rsidRPr="004F747E" w:rsidRDefault="00E604AC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ab/>
            </w:r>
            <w:r w:rsidR="00534E6E"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สภาวิชาชีพวิทยาศาสตร์และเทคโนโลยี</w:t>
            </w:r>
          </w:p>
        </w:tc>
      </w:tr>
      <w:tr w:rsidR="00534E6E" w14:paraId="7E8DF2C9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29C8EA1C" w14:textId="77777777" w:rsidR="00534E6E" w:rsidRDefault="00534E6E" w:rsidP="004D0176">
            <w:pPr>
              <w:spacing w:line="340" w:lineRule="exac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5B58ED" w14:textId="77777777" w:rsidR="00E604AC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</w:pP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ผู้เชี่ยวชาญด้าน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การประเมินผลกระทบสุขภาพ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เลขที่ 68201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06018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,</w:t>
            </w:r>
          </w:p>
          <w:p w14:paraId="30DBE286" w14:textId="4C6F7C73" w:rsidR="00534E6E" w:rsidRPr="004F747E" w:rsidRDefault="00E604AC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ab/>
            </w:r>
            <w:r w:rsidR="00534E6E"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สภาวิชาชีพวิทยาศาสตร์และเทคโนโลยี</w:t>
            </w:r>
          </w:p>
        </w:tc>
      </w:tr>
      <w:tr w:rsidR="00534E6E" w14:paraId="3391BE1A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61504D47" w14:textId="44807B99" w:rsidR="00534E6E" w:rsidRDefault="00534E6E" w:rsidP="004D0176">
            <w:pPr>
              <w:spacing w:line="340" w:lineRule="exac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24B1FC" w14:textId="77777777" w:rsidR="00E604AC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</w:pP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ผู้เชี่ยวชาญด้าน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อาชีวอนามัยและความปลอดภัย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เลขที่ 68201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07019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,</w:t>
            </w:r>
          </w:p>
          <w:p w14:paraId="1354B433" w14:textId="5B09C380" w:rsidR="00534E6E" w:rsidRPr="004F747E" w:rsidRDefault="00E604AC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ab/>
            </w:r>
            <w:r w:rsidR="00534E6E"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สภาวิชาชีพวิทยาศาสตร์และเทคโนโลยี</w:t>
            </w:r>
          </w:p>
        </w:tc>
      </w:tr>
      <w:tr w:rsidR="00534E6E" w14:paraId="366D7FD0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D100630" w14:textId="77777777" w:rsidR="00534E6E" w:rsidRDefault="00534E6E" w:rsidP="004D0176">
            <w:pPr>
              <w:spacing w:line="340" w:lineRule="exac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747DEB" w14:textId="77777777" w:rsidR="00866E4F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</w:pP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 xml:space="preserve">Smart Hospital, Green Environment : 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>สู่โรงพยาบาลอัจฉริยะ</w:t>
            </w:r>
          </w:p>
          <w:p w14:paraId="0804AD00" w14:textId="2B0F8DEB" w:rsidR="00534E6E" w:rsidRPr="004F747E" w:rsidRDefault="00866E4F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ab/>
            </w:r>
            <w:r w:rsidR="00534E6E"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>ที่ยั่งยืน</w:t>
            </w:r>
            <w:r w:rsidR="00534E6E"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 xml:space="preserve">, </w:t>
            </w:r>
            <w:r w:rsidR="00534E6E"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>สมาคมนักบริหารโรงพยาบาลประเทศไทย (สนรท.)</w:t>
            </w:r>
          </w:p>
        </w:tc>
      </w:tr>
      <w:tr w:rsidR="00534E6E" w14:paraId="4619585A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1640ABC" w14:textId="77777777" w:rsidR="00534E6E" w:rsidRDefault="00534E6E" w:rsidP="004D0176">
            <w:pPr>
              <w:spacing w:line="340" w:lineRule="exac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253971" w14:textId="47929E56" w:rsidR="00534E6E" w:rsidRPr="004F747E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</w:rPr>
            </w:pP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หลักสูตรการพัฒนาอนามัยสิ่งแวดล้อมในสถานบริการการสาธารณสุขตามเกณฑ์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</w:rPr>
              <w:t>GREEN &amp; CLEAN Hospital Challenge (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ระดับท้าทาย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>)</w:t>
            </w:r>
            <w:r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 xml:space="preserve"> 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ด้านการจัดการของเสียทางการแพทย์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และการจัดการพลังงานอย่างมีประสิทธิภาพ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,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กรมอนามัย</w:t>
            </w:r>
          </w:p>
        </w:tc>
      </w:tr>
      <w:tr w:rsidR="00534E6E" w:rsidRPr="003C5CD2" w14:paraId="6793F9D6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647CE2E" w14:textId="77777777" w:rsidR="00534E6E" w:rsidRDefault="00534E6E" w:rsidP="004D0176">
            <w:pPr>
              <w:spacing w:line="340" w:lineRule="exac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4D659C" w14:textId="41510490" w:rsidR="00534E6E" w:rsidRPr="004F747E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</w:rPr>
            </w:pP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หลักสูตร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การบริหารจัดการงานอาชีวอนามัยและละความปลอดภัย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(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</w:rPr>
              <w:t xml:space="preserve">OH&amp;S) 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และสิ่งแวดล้อมโนโรงพยาบาบาล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(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</w:rPr>
              <w:t xml:space="preserve">ENV) 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รุ่นที่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21</w:t>
            </w:r>
          </w:p>
          <w:p w14:paraId="761D92C1" w14:textId="5EB26F6C" w:rsidR="00534E6E" w:rsidRPr="004F747E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การบริหารจัดการอาชีวอนามัยและความปลอดภัยของบุคลากรตามมาตรฐาน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</w:rPr>
              <w:t xml:space="preserve">HA 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รุ่นที่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 xml:space="preserve"> 4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 xml:space="preserve">, 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cs/>
                <w:lang w:bidi="th-TH"/>
              </w:rPr>
              <w:t>สมาคมโรคจากการประกอบอาชีพและสิ่งแวดล้อมแห่งประเทศไทย</w:t>
            </w:r>
          </w:p>
        </w:tc>
      </w:tr>
      <w:tr w:rsidR="00534E6E" w:rsidRPr="003C5CD2" w14:paraId="0E34B71E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9C9479A" w14:textId="77777777" w:rsidR="00534E6E" w:rsidRDefault="00534E6E" w:rsidP="004D0176">
            <w:pPr>
              <w:spacing w:line="340" w:lineRule="exac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</w:p>
          <w:p w14:paraId="6C32C644" w14:textId="77777777" w:rsidR="00534E6E" w:rsidRDefault="00534E6E" w:rsidP="004D0176">
            <w:pPr>
              <w:spacing w:line="340" w:lineRule="exac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ED21C0" w14:textId="77777777" w:rsidR="00534E6E" w:rsidRPr="004F747E" w:rsidRDefault="00534E6E" w:rsidP="004D0176">
            <w:pPr>
              <w:spacing w:line="340" w:lineRule="exact"/>
              <w:ind w:left="214" w:hanging="224"/>
              <w:jc w:val="thaiDistribute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</w:pPr>
          </w:p>
        </w:tc>
      </w:tr>
      <w:tr w:rsidR="00534E6E" w:rsidRPr="003C5CD2" w14:paraId="5A742859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5E004E9A" w14:textId="64EBC664" w:rsidR="00534E6E" w:rsidRDefault="00534E6E" w:rsidP="00650235">
            <w:pPr>
              <w:spacing w:line="340" w:lineRule="exact"/>
              <w:jc w:val="righ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2569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6E00032" w14:textId="5D0EB922" w:rsidR="00534E6E" w:rsidRPr="004F747E" w:rsidRDefault="00534E6E" w:rsidP="004D0176">
            <w:pPr>
              <w:spacing w:line="340" w:lineRule="exact"/>
              <w:ind w:left="214" w:hanging="224"/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</w:pP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Basic Cybersecurity Series :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 xml:space="preserve"> </w:t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หลักสูตรพัฒนาทักษะด้านความมั่นคงปลอดภัยทางไซเบอร์เบื้องต้น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, TDGA</w:t>
            </w:r>
          </w:p>
        </w:tc>
      </w:tr>
      <w:tr w:rsidR="00534E6E" w:rsidRPr="003C5CD2" w14:paraId="7C2D139F" w14:textId="77777777" w:rsidTr="00650235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777BF1B1" w14:textId="77777777" w:rsidR="00534E6E" w:rsidRDefault="00534E6E" w:rsidP="004D0176">
            <w:pPr>
              <w:spacing w:line="340" w:lineRule="exac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DC4AC3" w14:textId="6785AFCD" w:rsidR="00534E6E" w:rsidRPr="004F747E" w:rsidRDefault="00534E6E" w:rsidP="004D0176">
            <w:pPr>
              <w:spacing w:line="340" w:lineRule="exact"/>
              <w:ind w:left="214" w:hanging="224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</w:pP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>-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ab/>
            </w:r>
            <w:r w:rsidRPr="004F747E">
              <w:rPr>
                <w:rFonts w:ascii="TH SarabunPSK" w:eastAsia="Leelawadee UI" w:hAnsi="TH SarabunPSK" w:cs="TH SarabunPSK" w:hint="cs"/>
                <w:spacing w:val="-6"/>
                <w:position w:val="1"/>
                <w:sz w:val="30"/>
                <w:szCs w:val="30"/>
                <w:cs/>
                <w:lang w:bidi="th-TH"/>
              </w:rPr>
              <w:t>จุดประกายความคิดเพื่อสร้างนวัตกรรม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  <w:t xml:space="preserve"> 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</w:rPr>
              <w:t>(Building an Innovation Mindset)</w:t>
            </w:r>
            <w:r w:rsidRPr="004F747E"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</w:rPr>
              <w:t>, TDGA</w:t>
            </w:r>
          </w:p>
        </w:tc>
      </w:tr>
      <w:tr w:rsidR="001B6624" w:rsidRPr="003C5CD2" w14:paraId="5A0335C2" w14:textId="77777777" w:rsidTr="001B6624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81446BF" w14:textId="77777777" w:rsidR="001B6624" w:rsidRDefault="001B6624" w:rsidP="004D0176">
            <w:pPr>
              <w:spacing w:line="340" w:lineRule="exact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EAE294" w14:textId="77777777" w:rsidR="001B6624" w:rsidRPr="004F747E" w:rsidRDefault="001B6624" w:rsidP="004D0176">
            <w:pPr>
              <w:spacing w:line="340" w:lineRule="exact"/>
              <w:ind w:left="214" w:hanging="224"/>
              <w:rPr>
                <w:rFonts w:ascii="TH SarabunPSK" w:eastAsia="Leelawadee UI" w:hAnsi="TH SarabunPSK" w:cs="TH SarabunPSK"/>
                <w:spacing w:val="-6"/>
                <w:position w:val="1"/>
                <w:sz w:val="30"/>
                <w:szCs w:val="30"/>
                <w:lang w:bidi="th-TH"/>
              </w:rPr>
            </w:pPr>
          </w:p>
        </w:tc>
      </w:tr>
      <w:tr w:rsidR="00650235" w14:paraId="7E1F1980" w14:textId="77777777" w:rsidTr="001B6624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171DEF8A" w14:textId="034A377A" w:rsidR="00650235" w:rsidRPr="00534E6E" w:rsidRDefault="00650235" w:rsidP="008F2B70">
            <w:pPr>
              <w:spacing w:line="340" w:lineRule="exact"/>
              <w:rPr>
                <w:rFonts w:ascii="TH SarabunPSK" w:eastAsia="Leelawadee UI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 w:hint="cs"/>
                <w:b/>
                <w:bCs/>
                <w:position w:val="1"/>
                <w:sz w:val="30"/>
                <w:szCs w:val="30"/>
                <w:cs/>
                <w:lang w:bidi="th-TH"/>
              </w:rPr>
              <w:t>ทักษะ/ความสามารถ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7B4551" w14:textId="77777777" w:rsidR="00650235" w:rsidRDefault="00650235" w:rsidP="008F2B70">
            <w:pPr>
              <w:spacing w:line="340" w:lineRule="exact"/>
              <w:ind w:left="269" w:hanging="269"/>
              <w:jc w:val="thaiDistribute"/>
              <w:rPr>
                <w:rFonts w:ascii="TH SarabunPSK" w:eastAsia="Leelawadee UI" w:hAnsi="TH SarabunPSK" w:cs="TH SarabunPSK" w:hint="cs"/>
                <w:sz w:val="30"/>
                <w:szCs w:val="30"/>
                <w:cs/>
                <w:lang w:bidi="th-TH"/>
              </w:rPr>
            </w:pPr>
          </w:p>
        </w:tc>
      </w:tr>
      <w:tr w:rsidR="00650235" w14:paraId="34BD3BA8" w14:textId="77777777" w:rsidTr="001B6624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A22450E" w14:textId="005AABCA" w:rsidR="00650235" w:rsidRDefault="00FF1F52" w:rsidP="008F2B70">
            <w:pPr>
              <w:spacing w:line="340" w:lineRule="exact"/>
              <w:jc w:val="righ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Computer Skill</w:t>
            </w:r>
            <w:r w:rsidR="00650235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8B3B9C" w14:textId="77777777" w:rsidR="00650235" w:rsidRDefault="00650235" w:rsidP="00D03B0F">
            <w:pPr>
              <w:spacing w:line="340" w:lineRule="exact"/>
              <w:ind w:left="237" w:hanging="269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</w:r>
            <w:r w:rsidR="001D7F62" w:rsidRPr="001D7F62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Graphic Design</w:t>
            </w:r>
            <w:r w:rsidR="001D7F62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, </w:t>
            </w:r>
            <w:r w:rsidR="001D7F62" w:rsidRPr="001D7F62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Video Editing</w:t>
            </w:r>
            <w:r w:rsidR="001D7F62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,</w:t>
            </w:r>
            <w:r w:rsidR="00D03B0F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</w:t>
            </w:r>
            <w:r w:rsidR="00D03B0F" w:rsidRPr="00D03B0F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UI/UX Design</w:t>
            </w:r>
            <w:r w:rsidR="00D03B0F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, </w:t>
            </w:r>
            <w:r w:rsidR="00D03B0F" w:rsidRPr="00D03B0F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Data Analysis</w:t>
            </w:r>
          </w:p>
          <w:p w14:paraId="5EF9EB1A" w14:textId="64403FD0" w:rsidR="00B31021" w:rsidRDefault="00B31021" w:rsidP="00B31021">
            <w:pPr>
              <w:spacing w:line="340" w:lineRule="exact"/>
              <w:ind w:left="237" w:hanging="269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</w:r>
            <w:r w:rsidRPr="00B31021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Database Management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and All </w:t>
            </w:r>
            <w:r w:rsidR="00F6153C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Office Program</w:t>
            </w:r>
          </w:p>
        </w:tc>
      </w:tr>
      <w:tr w:rsidR="00F6153C" w14:paraId="6FD2C94E" w14:textId="77777777" w:rsidTr="001B6624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FB52800" w14:textId="3D1EAF5A" w:rsidR="00F6153C" w:rsidRDefault="00F6153C" w:rsidP="008F2B70">
            <w:pPr>
              <w:spacing w:line="340" w:lineRule="exact"/>
              <w:jc w:val="righ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Language Skill</w:t>
            </w: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EC97E6" w14:textId="0DBCC435" w:rsidR="00F6153C" w:rsidRDefault="00F6153C" w:rsidP="00D03B0F">
            <w:pPr>
              <w:spacing w:line="340" w:lineRule="exact"/>
              <w:ind w:left="237" w:hanging="269"/>
              <w:jc w:val="thaiDistribute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  <w:t>English</w:t>
            </w:r>
            <w:r w:rsidR="003345F6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</w:t>
            </w:r>
            <w:r w:rsidR="00A01EBE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>-</w:t>
            </w:r>
            <w:r w:rsidR="0094091A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 xml:space="preserve"> </w:t>
            </w:r>
            <w:r w:rsidR="0094091A" w:rsidRPr="0094091A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Conversation Comprehension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</w:t>
            </w:r>
          </w:p>
          <w:p w14:paraId="23CC4DD6" w14:textId="0119E4A9" w:rsidR="003345F6" w:rsidRDefault="003345F6" w:rsidP="00D03B0F">
            <w:pPr>
              <w:spacing w:line="340" w:lineRule="exact"/>
              <w:ind w:left="237" w:hanging="269"/>
              <w:jc w:val="thaiDistribute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</w:r>
            <w:r w:rsidR="0094091A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France</w:t>
            </w:r>
            <w:r w:rsidR="00A01EBE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 xml:space="preserve"> -</w:t>
            </w:r>
            <w:r w:rsidR="0094091A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Read </w:t>
            </w:r>
          </w:p>
        </w:tc>
      </w:tr>
      <w:tr w:rsidR="0094091A" w14:paraId="19029603" w14:textId="77777777" w:rsidTr="001B6624">
        <w:trPr>
          <w:gridAfter w:val="2"/>
          <w:wAfter w:w="819" w:type="dxa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83D7760" w14:textId="77777777" w:rsidR="0094091A" w:rsidRDefault="0094091A" w:rsidP="008F2B70">
            <w:pPr>
              <w:spacing w:line="340" w:lineRule="exact"/>
              <w:jc w:val="right"/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</w:pPr>
          </w:p>
        </w:tc>
        <w:tc>
          <w:tcPr>
            <w:tcW w:w="568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8E1EBD" w14:textId="33E94A6B" w:rsidR="0096389A" w:rsidRPr="0096389A" w:rsidRDefault="00676C54" w:rsidP="0096389A">
            <w:pPr>
              <w:spacing w:line="340" w:lineRule="exact"/>
              <w:ind w:left="237" w:hanging="269"/>
              <w:jc w:val="thaiDistribute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</w:r>
            <w:r w:rsidR="0096389A" w:rsidRPr="0096389A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val="en" w:bidi="th-TH"/>
              </w:rPr>
              <w:t>Chinese</w:t>
            </w:r>
            <w:r w:rsidR="00A01EBE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val="en" w:bidi="th-TH"/>
              </w:rPr>
              <w:t xml:space="preserve"> -</w:t>
            </w:r>
            <w:r w:rsidR="0096389A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val="en" w:bidi="th-TH"/>
              </w:rPr>
              <w:t xml:space="preserve"> </w:t>
            </w:r>
            <w:r w:rsidR="0096389A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Read </w:t>
            </w:r>
          </w:p>
          <w:p w14:paraId="391941EB" w14:textId="7083DCDB" w:rsidR="0094091A" w:rsidRDefault="0096389A" w:rsidP="00D03B0F">
            <w:pPr>
              <w:spacing w:line="340" w:lineRule="exact"/>
              <w:ind w:left="237" w:hanging="269"/>
              <w:jc w:val="thaiDistribute"/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lang w:bidi="th-TH"/>
              </w:rPr>
            </w:pP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-</w:t>
            </w:r>
            <w:r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ab/>
            </w:r>
            <w:r w:rsidR="00CA524E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>Japanese</w:t>
            </w:r>
            <w:r w:rsidR="00A01EBE">
              <w:rPr>
                <w:rFonts w:ascii="TH SarabunPSK" w:eastAsia="Leelawadee UI" w:hAnsi="TH SarabunPSK" w:cs="TH SarabunPSK" w:hint="cs"/>
                <w:position w:val="1"/>
                <w:sz w:val="30"/>
                <w:szCs w:val="30"/>
                <w:cs/>
                <w:lang w:bidi="th-TH"/>
              </w:rPr>
              <w:t xml:space="preserve"> -</w:t>
            </w:r>
            <w:r w:rsidR="00CA524E">
              <w:rPr>
                <w:rFonts w:ascii="TH SarabunPSK" w:eastAsia="Leelawadee UI" w:hAnsi="TH SarabunPSK" w:cs="TH SarabunPSK"/>
                <w:position w:val="1"/>
                <w:sz w:val="30"/>
                <w:szCs w:val="30"/>
                <w:lang w:bidi="th-TH"/>
              </w:rPr>
              <w:t xml:space="preserve"> Read </w:t>
            </w:r>
          </w:p>
        </w:tc>
      </w:tr>
    </w:tbl>
    <w:p w14:paraId="4978F77E" w14:textId="77777777" w:rsidR="00164C43" w:rsidRDefault="00164C43">
      <w:pPr>
        <w:spacing w:line="340" w:lineRule="exact"/>
        <w:ind w:left="192"/>
        <w:rPr>
          <w:rFonts w:ascii="TH SarabunPSK" w:eastAsia="Leelawadee UI" w:hAnsi="TH SarabunPSK" w:cs="TH SarabunPSK" w:hint="cs"/>
          <w:position w:val="1"/>
          <w:sz w:val="30"/>
          <w:szCs w:val="30"/>
          <w:lang w:bidi="th-TH"/>
        </w:rPr>
      </w:pPr>
    </w:p>
    <w:p w14:paraId="52AEB541" w14:textId="77777777" w:rsidR="00F228C5" w:rsidRDefault="00F228C5">
      <w:pPr>
        <w:spacing w:line="340" w:lineRule="exact"/>
        <w:ind w:left="192"/>
        <w:rPr>
          <w:rFonts w:ascii="TH SarabunPSK" w:eastAsia="Leelawadee UI" w:hAnsi="TH SarabunPSK" w:cs="TH SarabunPSK"/>
          <w:sz w:val="30"/>
          <w:szCs w:val="30"/>
          <w:lang w:bidi="th-TH"/>
        </w:rPr>
      </w:pPr>
    </w:p>
    <w:p w14:paraId="18D62885" w14:textId="77777777" w:rsidR="00866E4F" w:rsidRDefault="00866E4F">
      <w:pPr>
        <w:spacing w:line="340" w:lineRule="exact"/>
        <w:ind w:left="192"/>
        <w:rPr>
          <w:rFonts w:ascii="TH SarabunPSK" w:eastAsia="Leelawadee UI" w:hAnsi="TH SarabunPSK" w:cs="TH SarabunPSK" w:hint="cs"/>
          <w:sz w:val="30"/>
          <w:szCs w:val="30"/>
          <w:lang w:bidi="th-TH"/>
        </w:rPr>
      </w:pPr>
    </w:p>
    <w:p w14:paraId="08CE27E1" w14:textId="77777777" w:rsidR="004E03DE" w:rsidRPr="003D1780" w:rsidRDefault="004E03DE">
      <w:pPr>
        <w:spacing w:before="5" w:line="280" w:lineRule="exact"/>
        <w:rPr>
          <w:rFonts w:ascii="TH SarabunPSK" w:hAnsi="TH SarabunPSK" w:cs="TH SarabunPSK"/>
          <w:sz w:val="28"/>
          <w:szCs w:val="28"/>
        </w:rPr>
      </w:pPr>
    </w:p>
    <w:p w14:paraId="08CE27E2" w14:textId="77777777" w:rsidR="004E03DE" w:rsidRPr="003D1780" w:rsidRDefault="00000000" w:rsidP="000B01B8">
      <w:pPr>
        <w:ind w:left="182"/>
        <w:jc w:val="center"/>
        <w:rPr>
          <w:rFonts w:ascii="TH SarabunPSK" w:eastAsia="Leelawadee UI" w:hAnsi="TH SarabunPSK" w:cs="TH SarabunPSK"/>
          <w:sz w:val="30"/>
          <w:szCs w:val="30"/>
        </w:rPr>
      </w:pPr>
      <w:r w:rsidRPr="003D1780">
        <w:rPr>
          <w:rFonts w:ascii="TH SarabunPSK" w:eastAsia="Leelawadee UI" w:hAnsi="TH SarabunPSK" w:cs="TH SarabunPSK"/>
          <w:sz w:val="30"/>
          <w:szCs w:val="30"/>
        </w:rPr>
        <w:t>************************************</w:t>
      </w:r>
    </w:p>
    <w:sectPr w:rsidR="004E03DE" w:rsidRPr="003D1780">
      <w:headerReference w:type="default" r:id="rId8"/>
      <w:footerReference w:type="default" r:id="rId9"/>
      <w:pgSz w:w="11920" w:h="16840"/>
      <w:pgMar w:top="740" w:right="1140" w:bottom="280" w:left="1680" w:header="545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FD612" w14:textId="77777777" w:rsidR="00433178" w:rsidRDefault="00433178">
      <w:r>
        <w:separator/>
      </w:r>
    </w:p>
  </w:endnote>
  <w:endnote w:type="continuationSeparator" w:id="0">
    <w:p w14:paraId="76CE1FD3" w14:textId="77777777" w:rsidR="00433178" w:rsidRDefault="00433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27E4" w14:textId="77777777" w:rsidR="004E03DE" w:rsidRDefault="00000000">
    <w:pPr>
      <w:spacing w:line="200" w:lineRule="exact"/>
    </w:pPr>
    <w:r>
      <w:pict w14:anchorId="08CE27E8">
        <v:group id="_x0000_s1025" style="position:absolute;margin-left:91.05pt;margin-top:796.05pt;width:442.2pt;height:3.7pt;z-index:-251657216;mso-position-horizontal-relative:page;mso-position-vertical-relative:page" coordorigin="1821,15921" coordsize="8844,74">
          <v:shape id="_x0000_s1027" style="position:absolute;left:1843;top:15943;width:8798;height:0" coordorigin="1843,15943" coordsize="8798,0" path="m1843,15943r8799,e" filled="f" strokeweight="2.26pt">
            <v:path arrowok="t"/>
          </v:shape>
          <v:shape id="_x0000_s1026" style="position:absolute;left:1843;top:15986;width:8798;height:0" coordorigin="1843,15986" coordsize="8798,0" path="m1843,15986r8799,e" filled="f" strokeweight=".82pt">
            <v:path arrowok="t"/>
          </v:shape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BEB35" w14:textId="77777777" w:rsidR="00433178" w:rsidRDefault="00433178">
      <w:r>
        <w:separator/>
      </w:r>
    </w:p>
  </w:footnote>
  <w:footnote w:type="continuationSeparator" w:id="0">
    <w:p w14:paraId="63BB2484" w14:textId="77777777" w:rsidR="00433178" w:rsidRDefault="00433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27E3" w14:textId="16CFECC3" w:rsidR="004E03DE" w:rsidRDefault="00BC05B8" w:rsidP="003D1780">
    <w:pPr>
      <w:spacing w:line="200" w:lineRule="exact"/>
    </w:pPr>
    <w:r>
      <w:pict w14:anchorId="08CE27E7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496.35pt;margin-top:29.5pt;width:43.75pt;height:16.05pt;z-index:-251658240;mso-position-horizontal-relative:page;mso-position-vertical-relative:page" filled="f" stroked="f">
          <v:textbox inset="0,0,0,0">
            <w:txbxContent>
              <w:p w14:paraId="08CE27EA" w14:textId="2A78FE2A" w:rsidR="004E03DE" w:rsidRPr="00E33582" w:rsidRDefault="00E33582">
                <w:pPr>
                  <w:spacing w:line="300" w:lineRule="exact"/>
                  <w:ind w:left="20" w:right="-42"/>
                  <w:rPr>
                    <w:rFonts w:ascii="TH SarabunPSK" w:eastAsia="Leelawadee UI" w:hAnsi="TH SarabunPSK" w:cs="TH SarabunPSK"/>
                    <w:sz w:val="24"/>
                    <w:szCs w:val="24"/>
                  </w:rPr>
                </w:pPr>
                <w:r>
                  <w:rPr>
                    <w:rFonts w:ascii="TH SarabunPSK" w:eastAsia="Leelawadee UI" w:hAnsi="TH SarabunPSK" w:cs="TH SarabunPSK" w:hint="cs"/>
                    <w:position w:val="1"/>
                    <w:sz w:val="24"/>
                    <w:szCs w:val="24"/>
                    <w:cs/>
                    <w:lang w:bidi="th-TH"/>
                  </w:rPr>
                  <w:t>หน้า</w:t>
                </w:r>
                <w:r w:rsidR="00000000" w:rsidRPr="00E33582">
                  <w:rPr>
                    <w:rFonts w:ascii="TH SarabunPSK" w:eastAsia="Leelawadee UI" w:hAnsi="TH SarabunPSK" w:cs="TH SarabunPSK"/>
                    <w:position w:val="1"/>
                    <w:sz w:val="24"/>
                    <w:szCs w:val="24"/>
                  </w:rPr>
                  <w:t xml:space="preserve">  </w:t>
                </w:r>
                <w:r w:rsidR="00000000" w:rsidRPr="00E33582">
                  <w:rPr>
                    <w:rFonts w:ascii="TH SarabunPSK" w:hAnsi="TH SarabunPSK" w:cs="TH SarabunPSK"/>
                    <w:sz w:val="24"/>
                    <w:szCs w:val="24"/>
                  </w:rPr>
                  <w:fldChar w:fldCharType="begin"/>
                </w:r>
                <w:r w:rsidR="00000000" w:rsidRPr="00E33582">
                  <w:rPr>
                    <w:rFonts w:ascii="TH SarabunPSK" w:eastAsia="Leelawadee UI" w:hAnsi="TH SarabunPSK" w:cs="TH SarabunPSK"/>
                    <w:position w:val="1"/>
                    <w:sz w:val="24"/>
                    <w:szCs w:val="24"/>
                  </w:rPr>
                  <w:instrText xml:space="preserve"> PAGE </w:instrText>
                </w:r>
                <w:r w:rsidR="00000000" w:rsidRPr="00E33582">
                  <w:rPr>
                    <w:rFonts w:ascii="TH SarabunPSK" w:hAnsi="TH SarabunPSK" w:cs="TH SarabunPSK"/>
                    <w:sz w:val="24"/>
                    <w:szCs w:val="24"/>
                  </w:rPr>
                  <w:fldChar w:fldCharType="separate"/>
                </w:r>
                <w:r w:rsidR="00000000" w:rsidRPr="00E33582">
                  <w:rPr>
                    <w:rFonts w:ascii="TH SarabunPSK" w:hAnsi="TH SarabunPSK" w:cs="TH SarabunPSK"/>
                    <w:sz w:val="24"/>
                    <w:szCs w:val="24"/>
                  </w:rPr>
                  <w:t>1</w:t>
                </w:r>
                <w:r w:rsidR="00000000" w:rsidRPr="00E33582">
                  <w:rPr>
                    <w:rFonts w:ascii="TH SarabunPSK" w:hAnsi="TH SarabunPSK" w:cs="TH SarabunPSK"/>
                    <w:sz w:val="24"/>
                    <w:szCs w:val="24"/>
                  </w:rPr>
                  <w:fldChar w:fldCharType="end"/>
                </w:r>
                <w:r w:rsidR="00000000" w:rsidRPr="00E33582">
                  <w:rPr>
                    <w:rFonts w:ascii="TH SarabunPSK" w:eastAsia="Leelawadee UI" w:hAnsi="TH SarabunPSK" w:cs="TH SarabunPSK"/>
                    <w:position w:val="1"/>
                    <w:sz w:val="24"/>
                    <w:szCs w:val="24"/>
                  </w:rPr>
                  <w:t>/</w:t>
                </w:r>
                <w:r w:rsidR="00DB474C">
                  <w:rPr>
                    <w:rFonts w:ascii="TH SarabunPSK" w:eastAsia="Leelawadee UI" w:hAnsi="TH SarabunPSK" w:cs="TH SarabunPSK"/>
                    <w:position w:val="1"/>
                    <w:sz w:val="24"/>
                    <w:szCs w:val="24"/>
                  </w:rPr>
                  <w:t>2</w:t>
                </w:r>
              </w:p>
            </w:txbxContent>
          </v:textbox>
          <w10:wrap anchorx="page" anchory="page"/>
        </v:shape>
      </w:pict>
    </w:r>
    <w:r w:rsidR="00000000">
      <w:pict w14:anchorId="08CE27E5">
        <v:group id="_x0000_s1030" style="position:absolute;margin-left:91.05pt;margin-top:47.25pt;width:441.7pt;height:3.7pt;z-index:-251660288;mso-position-horizontal-relative:page;mso-position-vertical-relative:page" coordorigin="1821,945" coordsize="8834,74">
          <v:shape id="_x0000_s1032" style="position:absolute;left:1843;top:1010;width:8789;height:0" coordorigin="1843,1010" coordsize="8789,0" path="m1843,1010r8789,e" filled="f" strokeweight=".82pt">
            <v:path arrowok="t"/>
          </v:shape>
          <v:shape id="_x0000_s1031" style="position:absolute;left:1843;top:967;width:8789;height:0" coordorigin="1843,967" coordsize="8789,0" path="m1843,967r8789,e" filled="f" strokeweight="2.26pt">
            <v:path arrowok="t"/>
          </v:shape>
          <w10:wrap anchorx="page" anchory="page"/>
        </v:group>
      </w:pict>
    </w:r>
    <w:r w:rsidR="00000000">
      <w:pict w14:anchorId="08CE27E6">
        <v:shape id="_x0000_s1029" type="#_x0000_t202" style="position:absolute;margin-left:92.6pt;margin-top:28.3pt;width:103pt;height:16.05pt;z-index:-251659264;mso-position-horizontal-relative:page;mso-position-vertical-relative:page" filled="f" stroked="f">
          <v:textbox inset="0,0,0,0">
            <w:txbxContent>
              <w:p w14:paraId="08CE27E9" w14:textId="0F4C97D7" w:rsidR="004E03DE" w:rsidRPr="00E33582" w:rsidRDefault="00BC05B8">
                <w:pPr>
                  <w:spacing w:line="300" w:lineRule="exact"/>
                  <w:ind w:left="20" w:right="-42"/>
                  <w:rPr>
                    <w:rFonts w:ascii="TH SarabunPSK" w:eastAsia="Leelawadee UI" w:hAnsi="TH SarabunPSK" w:cs="TH SarabunPSK" w:hint="cs"/>
                    <w:sz w:val="24"/>
                    <w:szCs w:val="24"/>
                    <w:lang w:bidi="th-TH"/>
                  </w:rPr>
                </w:pPr>
                <w:r>
                  <w:rPr>
                    <w:rFonts w:ascii="TH SarabunPSK" w:eastAsia="Leelawadee UI" w:hAnsi="TH SarabunPSK" w:cs="TH SarabunPSK" w:hint="cs"/>
                    <w:sz w:val="24"/>
                    <w:szCs w:val="24"/>
                    <w:cs/>
                    <w:lang w:bidi="th-TH"/>
                  </w:rPr>
                  <w:t>นายสิทธิเมธา ศรีบุตรดา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9611B"/>
    <w:multiLevelType w:val="multilevel"/>
    <w:tmpl w:val="0620554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6574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DE"/>
    <w:rsid w:val="000165D4"/>
    <w:rsid w:val="00016ABC"/>
    <w:rsid w:val="000419E7"/>
    <w:rsid w:val="00062ADA"/>
    <w:rsid w:val="000B01B8"/>
    <w:rsid w:val="000B66C7"/>
    <w:rsid w:val="00136F94"/>
    <w:rsid w:val="00164C43"/>
    <w:rsid w:val="00185A2A"/>
    <w:rsid w:val="001B6624"/>
    <w:rsid w:val="001D7F62"/>
    <w:rsid w:val="0020615F"/>
    <w:rsid w:val="00215269"/>
    <w:rsid w:val="00240099"/>
    <w:rsid w:val="00256D63"/>
    <w:rsid w:val="00282504"/>
    <w:rsid w:val="0029574B"/>
    <w:rsid w:val="002A4B61"/>
    <w:rsid w:val="002E440C"/>
    <w:rsid w:val="003345F6"/>
    <w:rsid w:val="00347E22"/>
    <w:rsid w:val="003B038B"/>
    <w:rsid w:val="003C5CD2"/>
    <w:rsid w:val="003D1780"/>
    <w:rsid w:val="00406EE3"/>
    <w:rsid w:val="00433178"/>
    <w:rsid w:val="00450BF2"/>
    <w:rsid w:val="004B05F7"/>
    <w:rsid w:val="004D0176"/>
    <w:rsid w:val="004E03DE"/>
    <w:rsid w:val="004F747E"/>
    <w:rsid w:val="00534E6E"/>
    <w:rsid w:val="0057786C"/>
    <w:rsid w:val="005D2C75"/>
    <w:rsid w:val="005F05DF"/>
    <w:rsid w:val="00602736"/>
    <w:rsid w:val="00606765"/>
    <w:rsid w:val="00650235"/>
    <w:rsid w:val="00676C54"/>
    <w:rsid w:val="00746B42"/>
    <w:rsid w:val="007918CD"/>
    <w:rsid w:val="00797938"/>
    <w:rsid w:val="007D2948"/>
    <w:rsid w:val="008158CA"/>
    <w:rsid w:val="00827EB6"/>
    <w:rsid w:val="00866E4F"/>
    <w:rsid w:val="008A1C21"/>
    <w:rsid w:val="008B0C55"/>
    <w:rsid w:val="008C7901"/>
    <w:rsid w:val="00915B14"/>
    <w:rsid w:val="0094091A"/>
    <w:rsid w:val="0096389A"/>
    <w:rsid w:val="009E7301"/>
    <w:rsid w:val="00A01EBE"/>
    <w:rsid w:val="00AC2DAE"/>
    <w:rsid w:val="00AD7A97"/>
    <w:rsid w:val="00AE733B"/>
    <w:rsid w:val="00AF055C"/>
    <w:rsid w:val="00B31021"/>
    <w:rsid w:val="00BB5D00"/>
    <w:rsid w:val="00BC05B8"/>
    <w:rsid w:val="00C57711"/>
    <w:rsid w:val="00C72DD1"/>
    <w:rsid w:val="00C95AEB"/>
    <w:rsid w:val="00CA524E"/>
    <w:rsid w:val="00CD3164"/>
    <w:rsid w:val="00D03B0F"/>
    <w:rsid w:val="00D34E6F"/>
    <w:rsid w:val="00D72749"/>
    <w:rsid w:val="00DB474C"/>
    <w:rsid w:val="00DC0E7D"/>
    <w:rsid w:val="00E33582"/>
    <w:rsid w:val="00E604AC"/>
    <w:rsid w:val="00EA1AD9"/>
    <w:rsid w:val="00EA60C3"/>
    <w:rsid w:val="00F228C5"/>
    <w:rsid w:val="00F43CB7"/>
    <w:rsid w:val="00F53E49"/>
    <w:rsid w:val="00F5553F"/>
    <w:rsid w:val="00F6153C"/>
    <w:rsid w:val="00FF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E2769"/>
  <w15:docId w15:val="{4BF05F92-C4E6-4667-910C-310C369F6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D17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1780"/>
  </w:style>
  <w:style w:type="paragraph" w:styleId="Footer">
    <w:name w:val="footer"/>
    <w:basedOn w:val="Normal"/>
    <w:link w:val="FooterChar"/>
    <w:uiPriority w:val="99"/>
    <w:unhideWhenUsed/>
    <w:rsid w:val="003D17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1780"/>
  </w:style>
  <w:style w:type="table" w:styleId="TableGrid">
    <w:name w:val="Table Grid"/>
    <w:basedOn w:val="TableNormal"/>
    <w:uiPriority w:val="59"/>
    <w:rsid w:val="00256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18C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389A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389A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Sitthimetha Sribootda</cp:lastModifiedBy>
  <cp:revision>78</cp:revision>
  <dcterms:created xsi:type="dcterms:W3CDTF">2026-08-31T03:50:00Z</dcterms:created>
  <dcterms:modified xsi:type="dcterms:W3CDTF">2026-08-31T08:29:00Z</dcterms:modified>
</cp:coreProperties>
</file>